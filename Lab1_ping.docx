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F6BED" w14:textId="77777777" w:rsidR="0029273D" w:rsidRDefault="0029273D" w:rsidP="0029273D">
      <w:pPr>
        <w:jc w:val="center"/>
        <w:rPr>
          <w:b/>
          <w:bCs/>
          <w:sz w:val="52"/>
          <w:szCs w:val="52"/>
          <w:lang w:val="en-IN"/>
        </w:rPr>
      </w:pPr>
      <w:r>
        <w:rPr>
          <w:b/>
          <w:bCs/>
          <w:sz w:val="52"/>
          <w:szCs w:val="52"/>
          <w:lang w:val="en-IN"/>
        </w:rPr>
        <w:t>Computer Networks</w:t>
      </w:r>
    </w:p>
    <w:p w14:paraId="563172A3" w14:textId="6A3C5AC2" w:rsidR="0029273D" w:rsidRPr="0029273D" w:rsidRDefault="0029273D" w:rsidP="0029273D">
      <w:pPr>
        <w:jc w:val="center"/>
        <w:rPr>
          <w:b/>
          <w:bCs/>
          <w:sz w:val="52"/>
          <w:szCs w:val="52"/>
          <w:lang w:val="en-IN"/>
        </w:rPr>
      </w:pPr>
      <w:r>
        <w:rPr>
          <w:b/>
          <w:bCs/>
          <w:sz w:val="52"/>
          <w:szCs w:val="52"/>
          <w:lang w:val="en-IN"/>
        </w:rPr>
        <w:t>LAB – 1</w:t>
      </w:r>
    </w:p>
    <w:p w14:paraId="3BBB9C49" w14:textId="77777777" w:rsidR="0029273D" w:rsidRDefault="0029273D" w:rsidP="0029273D">
      <w:pPr>
        <w:rPr>
          <w:b/>
          <w:bCs/>
          <w:sz w:val="40"/>
          <w:szCs w:val="40"/>
          <w:lang w:val="en-IN"/>
        </w:rPr>
      </w:pPr>
    </w:p>
    <w:p w14:paraId="50A635CB" w14:textId="77777777" w:rsidR="0029273D" w:rsidRDefault="0029273D" w:rsidP="0029273D">
      <w:pPr>
        <w:rPr>
          <w:b/>
          <w:bCs/>
          <w:sz w:val="40"/>
          <w:szCs w:val="40"/>
          <w:lang w:val="en-IN"/>
        </w:rPr>
      </w:pPr>
    </w:p>
    <w:p w14:paraId="42E217AE" w14:textId="4B59FC50" w:rsidR="0029273D" w:rsidRPr="0029273D" w:rsidRDefault="0029273D" w:rsidP="0029273D">
      <w:pPr>
        <w:rPr>
          <w:b/>
          <w:bCs/>
          <w:sz w:val="40"/>
          <w:szCs w:val="40"/>
          <w:lang w:val="en-IN"/>
        </w:rPr>
      </w:pPr>
      <w:r w:rsidRPr="0029273D">
        <w:rPr>
          <w:b/>
          <w:bCs/>
          <w:sz w:val="40"/>
          <w:szCs w:val="40"/>
          <w:lang w:val="en-IN"/>
        </w:rPr>
        <w:t>1. Aim</w:t>
      </w:r>
    </w:p>
    <w:p w14:paraId="1ABF4F62" w14:textId="77777777" w:rsidR="0029273D" w:rsidRDefault="0029273D" w:rsidP="0029273D">
      <w:pPr>
        <w:rPr>
          <w:lang w:val="en-IN"/>
        </w:rPr>
      </w:pPr>
    </w:p>
    <w:p w14:paraId="76B3553C" w14:textId="50B7894C" w:rsidR="0029273D" w:rsidRPr="0029273D" w:rsidRDefault="0029273D" w:rsidP="0029273D">
      <w:pPr>
        <w:rPr>
          <w:lang w:val="en-IN"/>
        </w:rPr>
      </w:pPr>
      <w:r w:rsidRPr="0029273D">
        <w:rPr>
          <w:lang w:val="en-IN"/>
        </w:rPr>
        <w:t>To understand how the ping command works</w:t>
      </w:r>
      <w:r>
        <w:rPr>
          <w:lang w:val="en-IN"/>
        </w:rPr>
        <w:t>.</w:t>
      </w:r>
    </w:p>
    <w:p w14:paraId="58D9D5A2" w14:textId="77777777" w:rsidR="0029273D" w:rsidRPr="0029273D" w:rsidRDefault="0029273D" w:rsidP="0029273D">
      <w:pPr>
        <w:rPr>
          <w:lang w:val="en-IN"/>
        </w:rPr>
      </w:pPr>
      <w:r w:rsidRPr="0029273D">
        <w:rPr>
          <w:lang w:val="en-IN"/>
        </w:rPr>
        <w:pict w14:anchorId="43B41378">
          <v:rect id="_x0000_i1061" style="width:0;height:1.5pt" o:hralign="center" o:hrstd="t" o:hr="t" fillcolor="#a0a0a0" stroked="f"/>
        </w:pict>
      </w:r>
    </w:p>
    <w:p w14:paraId="5CD0C3BE" w14:textId="77777777" w:rsidR="0029273D" w:rsidRDefault="0029273D" w:rsidP="0029273D">
      <w:pPr>
        <w:rPr>
          <w:b/>
          <w:bCs/>
          <w:sz w:val="40"/>
          <w:szCs w:val="40"/>
          <w:lang w:val="en-IN"/>
        </w:rPr>
      </w:pPr>
    </w:p>
    <w:p w14:paraId="37E584FD" w14:textId="6E0F522F" w:rsidR="0029273D" w:rsidRPr="0029273D" w:rsidRDefault="0029273D" w:rsidP="0029273D">
      <w:pPr>
        <w:rPr>
          <w:b/>
          <w:bCs/>
          <w:sz w:val="40"/>
          <w:szCs w:val="40"/>
          <w:lang w:val="en-IN"/>
        </w:rPr>
      </w:pPr>
      <w:r w:rsidRPr="0029273D">
        <w:rPr>
          <w:b/>
          <w:bCs/>
          <w:sz w:val="40"/>
          <w:szCs w:val="40"/>
          <w:lang w:val="en-IN"/>
        </w:rPr>
        <w:t>2. Introduction</w:t>
      </w:r>
    </w:p>
    <w:p w14:paraId="645DE49D" w14:textId="77777777" w:rsidR="0029273D" w:rsidRDefault="0029273D" w:rsidP="0029273D">
      <w:pPr>
        <w:rPr>
          <w:lang w:val="en-IN"/>
        </w:rPr>
      </w:pPr>
    </w:p>
    <w:p w14:paraId="7B2BAF47" w14:textId="66B90E13" w:rsidR="0029273D" w:rsidRPr="0029273D" w:rsidRDefault="0029273D" w:rsidP="0029273D">
      <w:pPr>
        <w:rPr>
          <w:lang w:val="en-IN"/>
        </w:rPr>
      </w:pPr>
      <w:r w:rsidRPr="0029273D">
        <w:rPr>
          <w:lang w:val="en-IN"/>
        </w:rPr>
        <w:t>The ping (Packet Internet Groper) command is a basic network tool used to test connectivity between two devices. It sends ICMP Echo Request packets and waits for Echo Reply packets.</w:t>
      </w:r>
      <w:r w:rsidRPr="0029273D">
        <w:rPr>
          <w:lang w:val="en-IN"/>
        </w:rPr>
        <w:br/>
        <w:t>It helps check:</w:t>
      </w:r>
    </w:p>
    <w:p w14:paraId="55F04109" w14:textId="77777777" w:rsidR="0029273D" w:rsidRPr="0029273D" w:rsidRDefault="0029273D" w:rsidP="0029273D">
      <w:pPr>
        <w:numPr>
          <w:ilvl w:val="0"/>
          <w:numId w:val="24"/>
        </w:numPr>
        <w:rPr>
          <w:lang w:val="en-IN"/>
        </w:rPr>
      </w:pPr>
      <w:r w:rsidRPr="0029273D">
        <w:rPr>
          <w:lang w:val="en-IN"/>
        </w:rPr>
        <w:t>Whether another device is reachable</w:t>
      </w:r>
    </w:p>
    <w:p w14:paraId="7CFBD50D" w14:textId="77777777" w:rsidR="0029273D" w:rsidRPr="0029273D" w:rsidRDefault="0029273D" w:rsidP="0029273D">
      <w:pPr>
        <w:numPr>
          <w:ilvl w:val="0"/>
          <w:numId w:val="24"/>
        </w:numPr>
        <w:rPr>
          <w:lang w:val="en-IN"/>
        </w:rPr>
      </w:pPr>
      <w:r w:rsidRPr="0029273D">
        <w:rPr>
          <w:lang w:val="en-IN"/>
        </w:rPr>
        <w:t>Network delay (latency)</w:t>
      </w:r>
    </w:p>
    <w:p w14:paraId="64294B4E" w14:textId="77777777" w:rsidR="0029273D" w:rsidRPr="0029273D" w:rsidRDefault="0029273D" w:rsidP="0029273D">
      <w:pPr>
        <w:numPr>
          <w:ilvl w:val="0"/>
          <w:numId w:val="24"/>
        </w:numPr>
        <w:rPr>
          <w:lang w:val="en-IN"/>
        </w:rPr>
      </w:pPr>
      <w:r w:rsidRPr="0029273D">
        <w:rPr>
          <w:lang w:val="en-IN"/>
        </w:rPr>
        <w:t>Packet loss</w:t>
      </w:r>
    </w:p>
    <w:p w14:paraId="1F3AEBA5" w14:textId="77777777" w:rsidR="0029273D" w:rsidRPr="0029273D" w:rsidRDefault="0029273D" w:rsidP="0029273D">
      <w:pPr>
        <w:rPr>
          <w:lang w:val="en-IN"/>
        </w:rPr>
      </w:pPr>
      <w:r w:rsidRPr="0029273D">
        <w:rPr>
          <w:lang w:val="en-IN"/>
        </w:rPr>
        <w:pict w14:anchorId="6E5BC007">
          <v:rect id="_x0000_i1062" style="width:0;height:1.5pt" o:hralign="center" o:hrstd="t" o:hr="t" fillcolor="#a0a0a0" stroked="f"/>
        </w:pict>
      </w:r>
    </w:p>
    <w:p w14:paraId="19E08214" w14:textId="77777777" w:rsidR="0029273D" w:rsidRDefault="0029273D" w:rsidP="0029273D">
      <w:pPr>
        <w:rPr>
          <w:b/>
          <w:bCs/>
          <w:sz w:val="40"/>
          <w:szCs w:val="40"/>
          <w:lang w:val="en-IN"/>
        </w:rPr>
      </w:pPr>
    </w:p>
    <w:p w14:paraId="326ED988" w14:textId="4FF234CD" w:rsidR="0029273D" w:rsidRPr="0029273D" w:rsidRDefault="0029273D" w:rsidP="0029273D">
      <w:pPr>
        <w:rPr>
          <w:b/>
          <w:bCs/>
          <w:sz w:val="40"/>
          <w:szCs w:val="40"/>
          <w:lang w:val="en-IN"/>
        </w:rPr>
      </w:pPr>
      <w:r w:rsidRPr="0029273D">
        <w:rPr>
          <w:b/>
          <w:bCs/>
          <w:sz w:val="40"/>
          <w:szCs w:val="40"/>
          <w:lang w:val="en-IN"/>
        </w:rPr>
        <w:t>3. Requirements</w:t>
      </w:r>
    </w:p>
    <w:p w14:paraId="3522A495" w14:textId="77777777" w:rsidR="0029273D" w:rsidRDefault="0029273D" w:rsidP="0029273D">
      <w:pPr>
        <w:ind w:left="720"/>
        <w:rPr>
          <w:lang w:val="en-IN"/>
        </w:rPr>
      </w:pPr>
    </w:p>
    <w:p w14:paraId="619BFFE9" w14:textId="385522BE" w:rsidR="0029273D" w:rsidRPr="0029273D" w:rsidRDefault="0029273D" w:rsidP="0029273D">
      <w:pPr>
        <w:numPr>
          <w:ilvl w:val="0"/>
          <w:numId w:val="25"/>
        </w:numPr>
        <w:rPr>
          <w:lang w:val="en-IN"/>
        </w:rPr>
      </w:pPr>
      <w:r w:rsidRPr="0029273D">
        <w:rPr>
          <w:lang w:val="en-IN"/>
        </w:rPr>
        <w:t>A computer connected to a LAN</w:t>
      </w:r>
    </w:p>
    <w:p w14:paraId="38B56EC1" w14:textId="77777777" w:rsidR="0029273D" w:rsidRPr="0029273D" w:rsidRDefault="0029273D" w:rsidP="0029273D">
      <w:pPr>
        <w:numPr>
          <w:ilvl w:val="0"/>
          <w:numId w:val="25"/>
        </w:numPr>
        <w:rPr>
          <w:lang w:val="en-IN"/>
        </w:rPr>
      </w:pPr>
      <w:r w:rsidRPr="0029273D">
        <w:rPr>
          <w:lang w:val="en-IN"/>
        </w:rPr>
        <w:t>Command Prompt (Windows) or Terminal (Linux)</w:t>
      </w:r>
    </w:p>
    <w:p w14:paraId="2366A52D" w14:textId="77777777" w:rsidR="0029273D" w:rsidRPr="0029273D" w:rsidRDefault="0029273D" w:rsidP="0029273D">
      <w:pPr>
        <w:numPr>
          <w:ilvl w:val="0"/>
          <w:numId w:val="25"/>
        </w:numPr>
        <w:rPr>
          <w:lang w:val="en-IN"/>
        </w:rPr>
      </w:pPr>
      <w:r w:rsidRPr="0029273D">
        <w:rPr>
          <w:lang w:val="en-IN"/>
        </w:rPr>
        <w:t>Internet connection (for pinging websites)</w:t>
      </w:r>
    </w:p>
    <w:p w14:paraId="33DB78A1" w14:textId="77777777" w:rsidR="0029273D" w:rsidRPr="0029273D" w:rsidRDefault="0029273D" w:rsidP="0029273D">
      <w:pPr>
        <w:rPr>
          <w:lang w:val="en-IN"/>
        </w:rPr>
      </w:pPr>
      <w:r w:rsidRPr="0029273D">
        <w:rPr>
          <w:lang w:val="en-IN"/>
        </w:rPr>
        <w:pict w14:anchorId="50E2B9CA">
          <v:rect id="_x0000_i1063" style="width:0;height:1.5pt" o:hralign="center" o:hrstd="t" o:hr="t" fillcolor="#a0a0a0" stroked="f"/>
        </w:pict>
      </w:r>
    </w:p>
    <w:p w14:paraId="55497285" w14:textId="77777777" w:rsidR="0029273D" w:rsidRDefault="0029273D" w:rsidP="0029273D">
      <w:pPr>
        <w:rPr>
          <w:b/>
          <w:bCs/>
          <w:sz w:val="40"/>
          <w:szCs w:val="40"/>
          <w:lang w:val="en-IN"/>
        </w:rPr>
      </w:pPr>
    </w:p>
    <w:p w14:paraId="05AF84B2" w14:textId="54EAF86E" w:rsidR="0029273D" w:rsidRPr="0029273D" w:rsidRDefault="0029273D" w:rsidP="0029273D">
      <w:pPr>
        <w:rPr>
          <w:b/>
          <w:bCs/>
          <w:sz w:val="40"/>
          <w:szCs w:val="40"/>
          <w:lang w:val="en-IN"/>
        </w:rPr>
      </w:pPr>
      <w:r w:rsidRPr="0029273D">
        <w:rPr>
          <w:b/>
          <w:bCs/>
          <w:sz w:val="40"/>
          <w:szCs w:val="40"/>
          <w:lang w:val="en-IN"/>
        </w:rPr>
        <w:t>4. Procedure</w:t>
      </w:r>
    </w:p>
    <w:p w14:paraId="582D2A69" w14:textId="77777777" w:rsidR="0029273D" w:rsidRDefault="0029273D" w:rsidP="0029273D">
      <w:pPr>
        <w:rPr>
          <w:b/>
          <w:bCs/>
          <w:lang w:val="en-IN"/>
        </w:rPr>
      </w:pPr>
    </w:p>
    <w:p w14:paraId="398249BA" w14:textId="0D10CA4A" w:rsidR="0029273D" w:rsidRPr="0029273D" w:rsidRDefault="0029273D" w:rsidP="0029273D">
      <w:pPr>
        <w:rPr>
          <w:b/>
          <w:bCs/>
          <w:lang w:val="en-IN"/>
        </w:rPr>
      </w:pPr>
      <w:r w:rsidRPr="0029273D">
        <w:rPr>
          <w:b/>
          <w:bCs/>
          <w:lang w:val="en-IN"/>
        </w:rPr>
        <w:t>A. Ping a device in the same LAN</w:t>
      </w:r>
    </w:p>
    <w:p w14:paraId="56532CBA" w14:textId="77777777" w:rsidR="0029273D" w:rsidRPr="0029273D" w:rsidRDefault="0029273D" w:rsidP="0029273D">
      <w:pPr>
        <w:numPr>
          <w:ilvl w:val="0"/>
          <w:numId w:val="26"/>
        </w:numPr>
        <w:rPr>
          <w:lang w:val="en-IN"/>
        </w:rPr>
      </w:pPr>
      <w:r w:rsidRPr="0029273D">
        <w:rPr>
          <w:lang w:val="en-IN"/>
        </w:rPr>
        <w:t>First, find your own IP using:</w:t>
      </w:r>
    </w:p>
    <w:p w14:paraId="4FE7B256" w14:textId="77777777" w:rsidR="0029273D" w:rsidRPr="0029273D" w:rsidRDefault="0029273D" w:rsidP="0029273D">
      <w:pPr>
        <w:numPr>
          <w:ilvl w:val="0"/>
          <w:numId w:val="26"/>
        </w:numPr>
        <w:rPr>
          <w:lang w:val="en-IN"/>
        </w:rPr>
      </w:pPr>
      <w:r w:rsidRPr="0029273D">
        <w:rPr>
          <w:lang w:val="en-IN"/>
        </w:rPr>
        <w:t>ipconfig</w:t>
      </w:r>
    </w:p>
    <w:p w14:paraId="06B1741F" w14:textId="77777777" w:rsidR="0029273D" w:rsidRPr="0029273D" w:rsidRDefault="0029273D" w:rsidP="0029273D">
      <w:pPr>
        <w:numPr>
          <w:ilvl w:val="0"/>
          <w:numId w:val="26"/>
        </w:numPr>
        <w:rPr>
          <w:lang w:val="en-IN"/>
        </w:rPr>
      </w:pPr>
      <w:r w:rsidRPr="0029273D">
        <w:rPr>
          <w:lang w:val="en-IN"/>
        </w:rPr>
        <w:t>Find the IP address of another system connected to the same LAN.</w:t>
      </w:r>
      <w:r w:rsidRPr="0029273D">
        <w:rPr>
          <w:lang w:val="en-IN"/>
        </w:rPr>
        <w:br/>
        <w:t>(Example: 192.168.1.20)</w:t>
      </w:r>
    </w:p>
    <w:p w14:paraId="60C08BCC" w14:textId="77777777" w:rsidR="0029273D" w:rsidRPr="0029273D" w:rsidRDefault="0029273D" w:rsidP="0029273D">
      <w:pPr>
        <w:numPr>
          <w:ilvl w:val="0"/>
          <w:numId w:val="26"/>
        </w:numPr>
        <w:rPr>
          <w:lang w:val="en-IN"/>
        </w:rPr>
      </w:pPr>
      <w:r w:rsidRPr="0029273D">
        <w:rPr>
          <w:lang w:val="en-IN"/>
        </w:rPr>
        <w:t>Use the ping command:</w:t>
      </w:r>
    </w:p>
    <w:p w14:paraId="55BFF656" w14:textId="77777777" w:rsidR="0029273D" w:rsidRPr="0029273D" w:rsidRDefault="0029273D" w:rsidP="0029273D">
      <w:pPr>
        <w:numPr>
          <w:ilvl w:val="0"/>
          <w:numId w:val="26"/>
        </w:numPr>
        <w:rPr>
          <w:lang w:val="en-IN"/>
        </w:rPr>
      </w:pPr>
      <w:r w:rsidRPr="0029273D">
        <w:rPr>
          <w:lang w:val="en-IN"/>
        </w:rPr>
        <w:t>ping 192.168.1.20</w:t>
      </w:r>
    </w:p>
    <w:p w14:paraId="405A2A4B" w14:textId="77777777" w:rsidR="0029273D" w:rsidRPr="0029273D" w:rsidRDefault="0029273D" w:rsidP="0029273D">
      <w:pPr>
        <w:numPr>
          <w:ilvl w:val="0"/>
          <w:numId w:val="26"/>
        </w:numPr>
        <w:rPr>
          <w:lang w:val="en-IN"/>
        </w:rPr>
      </w:pPr>
      <w:r w:rsidRPr="0029273D">
        <w:rPr>
          <w:lang w:val="en-IN"/>
        </w:rPr>
        <w:t>Observe the reply time, TTL, and packet loss.</w:t>
      </w:r>
    </w:p>
    <w:p w14:paraId="5E154C0C" w14:textId="77777777" w:rsidR="0029273D" w:rsidRPr="0029273D" w:rsidRDefault="0029273D" w:rsidP="0029273D">
      <w:pPr>
        <w:rPr>
          <w:b/>
          <w:bCs/>
          <w:lang w:val="en-IN"/>
        </w:rPr>
      </w:pPr>
      <w:r w:rsidRPr="0029273D">
        <w:rPr>
          <w:b/>
          <w:bCs/>
          <w:lang w:val="en-IN"/>
        </w:rPr>
        <w:t>B. Ping a website</w:t>
      </w:r>
    </w:p>
    <w:p w14:paraId="7213492A" w14:textId="77777777" w:rsidR="0029273D" w:rsidRPr="0029273D" w:rsidRDefault="0029273D" w:rsidP="0029273D">
      <w:pPr>
        <w:numPr>
          <w:ilvl w:val="0"/>
          <w:numId w:val="27"/>
        </w:numPr>
        <w:rPr>
          <w:lang w:val="en-IN"/>
        </w:rPr>
      </w:pPr>
      <w:r w:rsidRPr="0029273D">
        <w:rPr>
          <w:lang w:val="en-IN"/>
        </w:rPr>
        <w:t>Type the URL or domain name:</w:t>
      </w:r>
    </w:p>
    <w:p w14:paraId="68EAC42B" w14:textId="77777777" w:rsidR="0029273D" w:rsidRPr="0029273D" w:rsidRDefault="0029273D" w:rsidP="0029273D">
      <w:pPr>
        <w:numPr>
          <w:ilvl w:val="0"/>
          <w:numId w:val="27"/>
        </w:numPr>
        <w:rPr>
          <w:lang w:val="en-IN"/>
        </w:rPr>
      </w:pPr>
      <w:r w:rsidRPr="0029273D">
        <w:rPr>
          <w:lang w:val="en-IN"/>
        </w:rPr>
        <w:lastRenderedPageBreak/>
        <w:t>ping google.com</w:t>
      </w:r>
    </w:p>
    <w:p w14:paraId="1174A5D4" w14:textId="77777777" w:rsidR="0029273D" w:rsidRPr="0029273D" w:rsidRDefault="0029273D" w:rsidP="0029273D">
      <w:pPr>
        <w:numPr>
          <w:ilvl w:val="0"/>
          <w:numId w:val="27"/>
        </w:numPr>
        <w:rPr>
          <w:lang w:val="en-IN"/>
        </w:rPr>
      </w:pPr>
      <w:r w:rsidRPr="0029273D">
        <w:rPr>
          <w:lang w:val="en-IN"/>
        </w:rPr>
        <w:t>DNS will resolve the domain name to an IP address.</w:t>
      </w:r>
    </w:p>
    <w:p w14:paraId="430A6153" w14:textId="77777777" w:rsidR="0029273D" w:rsidRPr="0029273D" w:rsidRDefault="0029273D" w:rsidP="0029273D">
      <w:pPr>
        <w:numPr>
          <w:ilvl w:val="0"/>
          <w:numId w:val="27"/>
        </w:numPr>
        <w:rPr>
          <w:lang w:val="en-IN"/>
        </w:rPr>
      </w:pPr>
      <w:r w:rsidRPr="0029273D">
        <w:rPr>
          <w:lang w:val="en-IN"/>
        </w:rPr>
        <w:t>The system sends ICMP packets to that server.</w:t>
      </w:r>
    </w:p>
    <w:p w14:paraId="0044868C" w14:textId="77777777" w:rsidR="0029273D" w:rsidRPr="0029273D" w:rsidRDefault="0029273D" w:rsidP="0029273D">
      <w:pPr>
        <w:numPr>
          <w:ilvl w:val="0"/>
          <w:numId w:val="27"/>
        </w:numPr>
        <w:rPr>
          <w:lang w:val="en-IN"/>
        </w:rPr>
      </w:pPr>
      <w:r w:rsidRPr="0029273D">
        <w:rPr>
          <w:lang w:val="en-IN"/>
        </w:rPr>
        <w:t>Note the response time and statistics.</w:t>
      </w:r>
    </w:p>
    <w:p w14:paraId="5FEA50B8" w14:textId="77777777" w:rsidR="0029273D" w:rsidRPr="0029273D" w:rsidRDefault="0029273D" w:rsidP="0029273D">
      <w:pPr>
        <w:rPr>
          <w:lang w:val="en-IN"/>
        </w:rPr>
      </w:pPr>
      <w:r w:rsidRPr="0029273D">
        <w:rPr>
          <w:lang w:val="en-IN"/>
        </w:rPr>
        <w:pict w14:anchorId="24FE4DEE">
          <v:rect id="_x0000_i1064" style="width:0;height:1.5pt" o:hralign="center" o:hrstd="t" o:hr="t" fillcolor="#a0a0a0" stroked="f"/>
        </w:pict>
      </w:r>
    </w:p>
    <w:p w14:paraId="12D32AF2" w14:textId="77777777" w:rsidR="0029273D" w:rsidRDefault="0029273D" w:rsidP="0029273D">
      <w:pPr>
        <w:rPr>
          <w:b/>
          <w:bCs/>
          <w:sz w:val="40"/>
          <w:szCs w:val="40"/>
          <w:lang w:val="en-IN"/>
        </w:rPr>
      </w:pPr>
    </w:p>
    <w:p w14:paraId="3B2794F6" w14:textId="7DBB3AFE" w:rsidR="0029273D" w:rsidRPr="0029273D" w:rsidRDefault="0029273D" w:rsidP="0029273D">
      <w:pPr>
        <w:rPr>
          <w:b/>
          <w:bCs/>
          <w:sz w:val="40"/>
          <w:szCs w:val="40"/>
          <w:lang w:val="en-IN"/>
        </w:rPr>
      </w:pPr>
      <w:r w:rsidRPr="0029273D">
        <w:rPr>
          <w:b/>
          <w:bCs/>
          <w:sz w:val="40"/>
          <w:szCs w:val="40"/>
          <w:lang w:val="en-IN"/>
        </w:rPr>
        <w:t>5. Observations</w:t>
      </w:r>
    </w:p>
    <w:p w14:paraId="1C898BF4" w14:textId="77777777" w:rsidR="0029273D" w:rsidRDefault="0029273D" w:rsidP="0029273D">
      <w:pPr>
        <w:ind w:left="720"/>
        <w:rPr>
          <w:lang w:val="en-IN"/>
        </w:rPr>
      </w:pPr>
    </w:p>
    <w:p w14:paraId="788A7BBA" w14:textId="57C0DA74" w:rsidR="0029273D" w:rsidRPr="0029273D" w:rsidRDefault="0029273D" w:rsidP="0029273D">
      <w:pPr>
        <w:numPr>
          <w:ilvl w:val="0"/>
          <w:numId w:val="28"/>
        </w:numPr>
        <w:rPr>
          <w:lang w:val="en-IN"/>
        </w:rPr>
      </w:pPr>
      <w:r w:rsidRPr="0029273D">
        <w:rPr>
          <w:lang w:val="en-IN"/>
        </w:rPr>
        <w:t xml:space="preserve">When the device is reachable, ping shows </w:t>
      </w:r>
      <w:r w:rsidRPr="0029273D">
        <w:rPr>
          <w:b/>
          <w:bCs/>
          <w:lang w:val="en-IN"/>
        </w:rPr>
        <w:t>Reply from &lt;IP&gt;</w:t>
      </w:r>
      <w:r w:rsidRPr="0029273D">
        <w:rPr>
          <w:lang w:val="en-IN"/>
        </w:rPr>
        <w:t xml:space="preserve"> with time in </w:t>
      </w:r>
      <w:proofErr w:type="spellStart"/>
      <w:r w:rsidRPr="0029273D">
        <w:rPr>
          <w:lang w:val="en-IN"/>
        </w:rPr>
        <w:t>ms</w:t>
      </w:r>
      <w:proofErr w:type="spellEnd"/>
      <w:r w:rsidRPr="0029273D">
        <w:rPr>
          <w:lang w:val="en-IN"/>
        </w:rPr>
        <w:t>.</w:t>
      </w:r>
    </w:p>
    <w:p w14:paraId="73B99105" w14:textId="77777777" w:rsidR="0029273D" w:rsidRPr="0029273D" w:rsidRDefault="0029273D" w:rsidP="0029273D">
      <w:pPr>
        <w:numPr>
          <w:ilvl w:val="0"/>
          <w:numId w:val="28"/>
        </w:numPr>
        <w:rPr>
          <w:lang w:val="en-IN"/>
        </w:rPr>
      </w:pPr>
      <w:r w:rsidRPr="0029273D">
        <w:rPr>
          <w:lang w:val="en-IN"/>
        </w:rPr>
        <w:t xml:space="preserve">If unreachable, it shows </w:t>
      </w:r>
      <w:r w:rsidRPr="0029273D">
        <w:rPr>
          <w:b/>
          <w:bCs/>
          <w:lang w:val="en-IN"/>
        </w:rPr>
        <w:t>Request timed out</w:t>
      </w:r>
      <w:r w:rsidRPr="0029273D">
        <w:rPr>
          <w:lang w:val="en-IN"/>
        </w:rPr>
        <w:t>.</w:t>
      </w:r>
    </w:p>
    <w:p w14:paraId="30FD4FCC" w14:textId="77777777" w:rsidR="0029273D" w:rsidRPr="0029273D" w:rsidRDefault="0029273D" w:rsidP="0029273D">
      <w:pPr>
        <w:numPr>
          <w:ilvl w:val="0"/>
          <w:numId w:val="28"/>
        </w:numPr>
        <w:rPr>
          <w:lang w:val="en-IN"/>
        </w:rPr>
      </w:pPr>
      <w:r w:rsidRPr="0029273D">
        <w:rPr>
          <w:lang w:val="en-IN"/>
        </w:rPr>
        <w:t xml:space="preserve">Pinging a website first resolves its IP through </w:t>
      </w:r>
      <w:r w:rsidRPr="0029273D">
        <w:rPr>
          <w:b/>
          <w:bCs/>
          <w:lang w:val="en-IN"/>
        </w:rPr>
        <w:t>DNS</w:t>
      </w:r>
      <w:r w:rsidRPr="0029273D">
        <w:rPr>
          <w:lang w:val="en-IN"/>
        </w:rPr>
        <w:t>, then sends ICMP packets.</w:t>
      </w:r>
    </w:p>
    <w:p w14:paraId="00EB1D01" w14:textId="77777777" w:rsidR="0029273D" w:rsidRPr="0029273D" w:rsidRDefault="0029273D" w:rsidP="0029273D">
      <w:pPr>
        <w:rPr>
          <w:lang w:val="en-IN"/>
        </w:rPr>
      </w:pPr>
      <w:r w:rsidRPr="0029273D">
        <w:rPr>
          <w:lang w:val="en-IN"/>
        </w:rPr>
        <w:pict w14:anchorId="4B006B3E">
          <v:rect id="_x0000_i1065" style="width:0;height:1.5pt" o:hralign="center" o:hrstd="t" o:hr="t" fillcolor="#a0a0a0" stroked="f"/>
        </w:pict>
      </w:r>
    </w:p>
    <w:p w14:paraId="46296E4F" w14:textId="77777777" w:rsidR="0029273D" w:rsidRDefault="0029273D" w:rsidP="0029273D">
      <w:pPr>
        <w:rPr>
          <w:b/>
          <w:bCs/>
          <w:sz w:val="40"/>
          <w:szCs w:val="40"/>
          <w:lang w:val="en-IN"/>
        </w:rPr>
      </w:pPr>
    </w:p>
    <w:p w14:paraId="56C46550" w14:textId="4A234561" w:rsidR="0029273D" w:rsidRPr="0029273D" w:rsidRDefault="0029273D" w:rsidP="0029273D">
      <w:pPr>
        <w:rPr>
          <w:b/>
          <w:bCs/>
          <w:sz w:val="40"/>
          <w:szCs w:val="40"/>
          <w:lang w:val="en-IN"/>
        </w:rPr>
      </w:pPr>
      <w:r w:rsidRPr="0029273D">
        <w:rPr>
          <w:b/>
          <w:bCs/>
          <w:sz w:val="40"/>
          <w:szCs w:val="40"/>
          <w:lang w:val="en-IN"/>
        </w:rPr>
        <w:t>6. Results</w:t>
      </w:r>
    </w:p>
    <w:p w14:paraId="7738AA36" w14:textId="77777777" w:rsidR="0029273D" w:rsidRDefault="0029273D" w:rsidP="0029273D">
      <w:pPr>
        <w:ind w:left="720"/>
        <w:rPr>
          <w:lang w:val="en-IN"/>
        </w:rPr>
      </w:pPr>
    </w:p>
    <w:p w14:paraId="476F7F83" w14:textId="63CAD420" w:rsidR="0029273D" w:rsidRPr="0029273D" w:rsidRDefault="0029273D" w:rsidP="0029273D">
      <w:pPr>
        <w:numPr>
          <w:ilvl w:val="0"/>
          <w:numId w:val="29"/>
        </w:numPr>
        <w:rPr>
          <w:lang w:val="en-IN"/>
        </w:rPr>
      </w:pPr>
      <w:r w:rsidRPr="0029273D">
        <w:rPr>
          <w:lang w:val="en-IN"/>
        </w:rPr>
        <w:t>Successful ping within the same LAN confirms local network connectivity.</w:t>
      </w:r>
    </w:p>
    <w:p w14:paraId="1B7B948A" w14:textId="77777777" w:rsidR="0029273D" w:rsidRPr="0029273D" w:rsidRDefault="0029273D" w:rsidP="0029273D">
      <w:pPr>
        <w:numPr>
          <w:ilvl w:val="0"/>
          <w:numId w:val="29"/>
        </w:numPr>
        <w:rPr>
          <w:lang w:val="en-IN"/>
        </w:rPr>
      </w:pPr>
      <w:r w:rsidRPr="0029273D">
        <w:rPr>
          <w:lang w:val="en-IN"/>
        </w:rPr>
        <w:t>Successful ping to a website confirms Internet connectivity and DNS working.</w:t>
      </w:r>
    </w:p>
    <w:p w14:paraId="6EFE44B4" w14:textId="77777777" w:rsidR="0029273D" w:rsidRPr="0029273D" w:rsidRDefault="0029273D" w:rsidP="0029273D">
      <w:pPr>
        <w:numPr>
          <w:ilvl w:val="0"/>
          <w:numId w:val="29"/>
        </w:numPr>
        <w:rPr>
          <w:lang w:val="en-IN"/>
        </w:rPr>
      </w:pPr>
      <w:r w:rsidRPr="0029273D">
        <w:rPr>
          <w:lang w:val="en-IN"/>
        </w:rPr>
        <w:t>Ping shows network delay and packet loss statistics.</w:t>
      </w:r>
    </w:p>
    <w:p w14:paraId="2B9E8DAD" w14:textId="77777777" w:rsidR="0029273D" w:rsidRPr="0029273D" w:rsidRDefault="0029273D" w:rsidP="0029273D">
      <w:pPr>
        <w:rPr>
          <w:lang w:val="en-IN"/>
        </w:rPr>
      </w:pPr>
      <w:r w:rsidRPr="0029273D">
        <w:rPr>
          <w:lang w:val="en-IN"/>
        </w:rPr>
        <w:pict w14:anchorId="6A1F03CF">
          <v:rect id="_x0000_i1066" style="width:0;height:1.5pt" o:hralign="center" o:hrstd="t" o:hr="t" fillcolor="#a0a0a0" stroked="f"/>
        </w:pict>
      </w:r>
    </w:p>
    <w:p w14:paraId="5AD19AFF" w14:textId="77777777" w:rsidR="0029273D" w:rsidRDefault="0029273D" w:rsidP="0029273D">
      <w:pPr>
        <w:rPr>
          <w:b/>
          <w:bCs/>
          <w:sz w:val="40"/>
          <w:szCs w:val="40"/>
          <w:lang w:val="en-IN"/>
        </w:rPr>
      </w:pPr>
    </w:p>
    <w:p w14:paraId="7CADE90E" w14:textId="3E799EE5" w:rsidR="0029273D" w:rsidRPr="0029273D" w:rsidRDefault="0029273D" w:rsidP="0029273D">
      <w:pPr>
        <w:rPr>
          <w:b/>
          <w:bCs/>
          <w:sz w:val="40"/>
          <w:szCs w:val="40"/>
          <w:lang w:val="en-IN"/>
        </w:rPr>
      </w:pPr>
      <w:r w:rsidRPr="0029273D">
        <w:rPr>
          <w:b/>
          <w:bCs/>
          <w:sz w:val="40"/>
          <w:szCs w:val="40"/>
          <w:lang w:val="en-IN"/>
        </w:rPr>
        <w:t>7. Conclusion</w:t>
      </w:r>
    </w:p>
    <w:p w14:paraId="43663BB5" w14:textId="77777777" w:rsidR="0029273D" w:rsidRDefault="0029273D" w:rsidP="0029273D">
      <w:pPr>
        <w:rPr>
          <w:lang w:val="en-IN"/>
        </w:rPr>
      </w:pPr>
    </w:p>
    <w:p w14:paraId="36D2BBAB" w14:textId="505AB889" w:rsidR="0029273D" w:rsidRPr="0029273D" w:rsidRDefault="0029273D" w:rsidP="0029273D">
      <w:pPr>
        <w:rPr>
          <w:lang w:val="en-IN"/>
        </w:rPr>
      </w:pPr>
      <w:r w:rsidRPr="0029273D">
        <w:rPr>
          <w:lang w:val="en-IN"/>
        </w:rPr>
        <w:t>The ping command is an essential troubleshooting tool in computer networks. It helps verify local LAN connectivity using IP addresses and also tests connectivity to external websites. It also provides useful details like round-trip time and network health.</w:t>
      </w:r>
    </w:p>
    <w:p w14:paraId="1A8B9478" w14:textId="77777777" w:rsidR="00A9204E" w:rsidRDefault="00A9204E"/>
    <w:sectPr w:rsidR="00A92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F161160"/>
    <w:multiLevelType w:val="multilevel"/>
    <w:tmpl w:val="7742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407C127A"/>
    <w:multiLevelType w:val="multilevel"/>
    <w:tmpl w:val="112C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5B6C039E"/>
    <w:multiLevelType w:val="multilevel"/>
    <w:tmpl w:val="D9BE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5F6F773E"/>
    <w:multiLevelType w:val="multilevel"/>
    <w:tmpl w:val="9C08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56C726E"/>
    <w:multiLevelType w:val="multilevel"/>
    <w:tmpl w:val="7E3E6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5A3DEA"/>
    <w:multiLevelType w:val="multilevel"/>
    <w:tmpl w:val="1444B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432555281">
    <w:abstractNumId w:val="21"/>
  </w:num>
  <w:num w:numId="2" w16cid:durableId="98765558">
    <w:abstractNumId w:val="12"/>
  </w:num>
  <w:num w:numId="3" w16cid:durableId="422604933">
    <w:abstractNumId w:val="10"/>
  </w:num>
  <w:num w:numId="4" w16cid:durableId="1076977015">
    <w:abstractNumId w:val="25"/>
  </w:num>
  <w:num w:numId="5" w16cid:durableId="620496754">
    <w:abstractNumId w:val="13"/>
  </w:num>
  <w:num w:numId="6" w16cid:durableId="1486583158">
    <w:abstractNumId w:val="17"/>
  </w:num>
  <w:num w:numId="7" w16cid:durableId="638189681">
    <w:abstractNumId w:val="20"/>
  </w:num>
  <w:num w:numId="8" w16cid:durableId="1515996007">
    <w:abstractNumId w:val="9"/>
  </w:num>
  <w:num w:numId="9" w16cid:durableId="653022633">
    <w:abstractNumId w:val="7"/>
  </w:num>
  <w:num w:numId="10" w16cid:durableId="1346832981">
    <w:abstractNumId w:val="6"/>
  </w:num>
  <w:num w:numId="11" w16cid:durableId="569920979">
    <w:abstractNumId w:val="5"/>
  </w:num>
  <w:num w:numId="12" w16cid:durableId="1588270065">
    <w:abstractNumId w:val="4"/>
  </w:num>
  <w:num w:numId="13" w16cid:durableId="1564220232">
    <w:abstractNumId w:val="8"/>
  </w:num>
  <w:num w:numId="14" w16cid:durableId="244658118">
    <w:abstractNumId w:val="3"/>
  </w:num>
  <w:num w:numId="15" w16cid:durableId="411515017">
    <w:abstractNumId w:val="2"/>
  </w:num>
  <w:num w:numId="16" w16cid:durableId="1904098327">
    <w:abstractNumId w:val="1"/>
  </w:num>
  <w:num w:numId="17" w16cid:durableId="1230535526">
    <w:abstractNumId w:val="0"/>
  </w:num>
  <w:num w:numId="18" w16cid:durableId="1854689883">
    <w:abstractNumId w:val="14"/>
  </w:num>
  <w:num w:numId="19" w16cid:durableId="1500197742">
    <w:abstractNumId w:val="15"/>
  </w:num>
  <w:num w:numId="20" w16cid:durableId="1604150946">
    <w:abstractNumId w:val="23"/>
  </w:num>
  <w:num w:numId="21" w16cid:durableId="2115203197">
    <w:abstractNumId w:val="19"/>
  </w:num>
  <w:num w:numId="22" w16cid:durableId="1911883486">
    <w:abstractNumId w:val="11"/>
  </w:num>
  <w:num w:numId="23" w16cid:durableId="310797345">
    <w:abstractNumId w:val="28"/>
  </w:num>
  <w:num w:numId="24" w16cid:durableId="180558905">
    <w:abstractNumId w:val="16"/>
  </w:num>
  <w:num w:numId="25" w16cid:durableId="1885408169">
    <w:abstractNumId w:val="24"/>
  </w:num>
  <w:num w:numId="26" w16cid:durableId="1837113875">
    <w:abstractNumId w:val="26"/>
  </w:num>
  <w:num w:numId="27" w16cid:durableId="742409659">
    <w:abstractNumId w:val="27"/>
  </w:num>
  <w:num w:numId="28" w16cid:durableId="4793791">
    <w:abstractNumId w:val="22"/>
  </w:num>
  <w:num w:numId="29" w16cid:durableId="80793840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73D"/>
    <w:rsid w:val="0029273D"/>
    <w:rsid w:val="00645252"/>
    <w:rsid w:val="006D3D74"/>
    <w:rsid w:val="00720257"/>
    <w:rsid w:val="0083569A"/>
    <w:rsid w:val="00A92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B246C"/>
  <w15:chartTrackingRefBased/>
  <w15:docId w15:val="{C96B756B-44D5-479B-A356-786028A9A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Local\Microsoft\Office\16.0\DTS\en-IN%7b374E7CFC-8CC6-4609-A501-DFB954BA428D%7d\%7b83CDD94A-040C-4D54-99E4-7FD942828F2F%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{83CDD94A-040C-4D54-99E4-7FD942828F2F}tf02786999_win32</Template>
  <TotalTime>4</TotalTime>
  <Pages>2</Pages>
  <Words>250</Words>
  <Characters>1430</Characters>
  <Application>Microsoft Office Word</Application>
  <DocSecurity>0</DocSecurity>
  <Lines>11</Lines>
  <Paragraphs>3</Paragraphs>
  <ScaleCrop>false</ScaleCrop>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ULTIMATE SPIDER-MAN</cp:lastModifiedBy>
  <cp:revision>1</cp:revision>
  <dcterms:created xsi:type="dcterms:W3CDTF">2025-11-30T09:00:00Z</dcterms:created>
  <dcterms:modified xsi:type="dcterms:W3CDTF">2025-11-30T09:04:00Z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